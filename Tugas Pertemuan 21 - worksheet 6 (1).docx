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6C0E9C7" w:rsidR="00953508" w:rsidRDefault="00BC784A">
      <w:pPr>
        <w:jc w:val="center"/>
      </w:pPr>
      <w:r>
        <w:t>Stored Procedures dan Stored Functions</w:t>
      </w:r>
    </w:p>
    <w:p w14:paraId="00000002" w14:textId="3D7DEE87" w:rsidR="00953508" w:rsidRDefault="000A677A">
      <w:pPr>
        <w:jc w:val="center"/>
      </w:pPr>
      <w:r>
        <w:t xml:space="preserve">Worksheet </w:t>
      </w:r>
      <w:r w:rsidR="00CF04E0">
        <w:t>6</w:t>
      </w:r>
    </w:p>
    <w:p w14:paraId="00000003" w14:textId="77777777" w:rsidR="00953508" w:rsidRDefault="00953508">
      <w:pPr>
        <w:jc w:val="center"/>
      </w:pPr>
    </w:p>
    <w:p w14:paraId="00000005" w14:textId="77777777" w:rsidR="00953508" w:rsidRDefault="000A677A">
      <w:r>
        <w:t>Nama</w:t>
      </w:r>
      <w:r>
        <w:tab/>
        <w:t>:</w:t>
      </w:r>
    </w:p>
    <w:p w14:paraId="00000007" w14:textId="77777777" w:rsidR="00953508" w:rsidRDefault="00953508"/>
    <w:p w14:paraId="00000008" w14:textId="5A36B8B9" w:rsidR="00953508" w:rsidRDefault="000A677A">
      <w:pPr>
        <w:pBdr>
          <w:bottom w:val="single" w:sz="4" w:space="1" w:color="000000"/>
        </w:pBdr>
      </w:pPr>
      <w:r>
        <w:t xml:space="preserve">SOAL </w:t>
      </w:r>
      <w:r w:rsidR="00493F90">
        <w:t>6</w:t>
      </w:r>
      <w:r>
        <w:t>.1</w:t>
      </w:r>
    </w:p>
    <w:p w14:paraId="00000009" w14:textId="77777777" w:rsidR="00953508" w:rsidRDefault="00953508"/>
    <w:p w14:paraId="0000000A" w14:textId="77777777" w:rsidR="00953508" w:rsidRDefault="000A677A">
      <w:pPr>
        <w:numPr>
          <w:ilvl w:val="0"/>
          <w:numId w:val="2"/>
        </w:numPr>
        <w:spacing w:line="360" w:lineRule="auto"/>
      </w:pPr>
      <w:proofErr w:type="spellStart"/>
      <w:r>
        <w:t>Buatlah</w:t>
      </w:r>
      <w:proofErr w:type="spellEnd"/>
      <w:r>
        <w:t xml:space="preserve"> Procedure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</w:t>
      </w:r>
      <w:proofErr w:type="spellStart"/>
      <w:r>
        <w:t>harga_jual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jenis_produk_id</w:t>
      </w:r>
      <w:proofErr w:type="spellEnd"/>
      <w:r>
        <w:t xml:space="preserve">), </w:t>
      </w:r>
      <w:proofErr w:type="spellStart"/>
      <w:r>
        <w:t>beri</w:t>
      </w:r>
      <w:proofErr w:type="spellEnd"/>
      <w:r>
        <w:t xml:space="preserve"> nama procedure </w:t>
      </w:r>
      <w:proofErr w:type="spellStart"/>
      <w:r>
        <w:rPr>
          <w:b/>
        </w:rPr>
        <w:t>pro_naikan_harga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: Jenis Produk ID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>.</w:t>
      </w:r>
    </w:p>
    <w:p w14:paraId="0000000B" w14:textId="76778F78" w:rsidR="00953508" w:rsidRDefault="000A677A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CREATE PROCEDURE ...</w:t>
      </w:r>
    </w:p>
    <w:p w14:paraId="63C7E8CD" w14:textId="61C72497" w:rsidR="0025410E" w:rsidRDefault="0025410E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DELIMITER $$</w:t>
      </w:r>
    </w:p>
    <w:p w14:paraId="2C5FDA94" w14:textId="77777777" w:rsidR="000A3034" w:rsidRPr="000A3034" w:rsidRDefault="000A3034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MariaDB [dbpos1]&gt; CREATE PROCEDURE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pro_</w:t>
      </w:r>
      <w:proofErr w:type="gram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naik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(</w:t>
      </w:r>
      <w:proofErr w:type="gramEnd"/>
    </w:p>
    <w:p w14:paraId="74512DFD" w14:textId="77777777" w:rsidR="000A3034" w:rsidRPr="000A3034" w:rsidRDefault="000A3034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   -&gt; IN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jenis_produk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INT,</w:t>
      </w:r>
    </w:p>
    <w:p w14:paraId="695E3506" w14:textId="77777777" w:rsidR="000A3034" w:rsidRPr="000A3034" w:rsidRDefault="000A3034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   -&gt; IN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persentasi_kenaikan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</w:t>
      </w:r>
      <w:proofErr w:type="gram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INT )</w:t>
      </w:r>
      <w:proofErr w:type="gramEnd"/>
    </w:p>
    <w:p w14:paraId="5E251998" w14:textId="77777777" w:rsidR="000A3034" w:rsidRPr="000A3034" w:rsidRDefault="000A3034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   -&gt; BEGIN</w:t>
      </w:r>
    </w:p>
    <w:p w14:paraId="5053C412" w14:textId="77777777" w:rsidR="000A3034" w:rsidRPr="000A3034" w:rsidRDefault="000A3034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   -&gt; UPDATE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produk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SET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harga_jual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=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harga_jual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+ (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harga_jual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*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persentasi_kenaikan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/ 100)</w:t>
      </w:r>
    </w:p>
    <w:p w14:paraId="3895B6F0" w14:textId="77777777" w:rsidR="000A3034" w:rsidRPr="000A3034" w:rsidRDefault="000A3034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   -&gt; WHERE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jenis_produk_id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= </w:t>
      </w:r>
      <w:proofErr w:type="spellStart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jenis_produk</w:t>
      </w:r>
      <w:proofErr w:type="spellEnd"/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>;</w:t>
      </w:r>
    </w:p>
    <w:p w14:paraId="1D409F23" w14:textId="783A798A" w:rsidR="009A548C" w:rsidRDefault="000A3034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A3034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   -&gt; END $$</w:t>
      </w:r>
    </w:p>
    <w:p w14:paraId="76558BE1" w14:textId="5753CE17" w:rsidR="00AA6418" w:rsidRDefault="00AA6418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DELIMITER ;</w:t>
      </w:r>
      <w:proofErr w:type="gramEnd"/>
    </w:p>
    <w:p w14:paraId="45163201" w14:textId="725DD66C" w:rsidR="00AA6418" w:rsidRDefault="00AA6418" w:rsidP="000A3034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A6418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MariaDB [dbpos1]&gt; CALL </w:t>
      </w:r>
      <w:proofErr w:type="spellStart"/>
      <w:r w:rsidRPr="00AA6418">
        <w:rPr>
          <w:rFonts w:ascii="Courier New" w:eastAsia="Courier New" w:hAnsi="Courier New" w:cs="Courier New"/>
          <w:i/>
          <w:color w:val="FF0000"/>
          <w:sz w:val="20"/>
          <w:szCs w:val="20"/>
        </w:rPr>
        <w:t>pro_</w:t>
      </w:r>
      <w:proofErr w:type="gramStart"/>
      <w:r w:rsidRPr="00AA6418">
        <w:rPr>
          <w:rFonts w:ascii="Courier New" w:eastAsia="Courier New" w:hAnsi="Courier New" w:cs="Courier New"/>
          <w:i/>
          <w:color w:val="FF0000"/>
          <w:sz w:val="20"/>
          <w:szCs w:val="20"/>
        </w:rPr>
        <w:t>naik</w:t>
      </w:r>
      <w:proofErr w:type="spellEnd"/>
      <w:r w:rsidRPr="00AA6418">
        <w:rPr>
          <w:rFonts w:ascii="Courier New" w:eastAsia="Courier New" w:hAnsi="Courier New" w:cs="Courier New"/>
          <w:i/>
          <w:color w:val="FF0000"/>
          <w:sz w:val="20"/>
          <w:szCs w:val="20"/>
        </w:rPr>
        <w:t>(</w:t>
      </w:r>
      <w:proofErr w:type="gramEnd"/>
      <w:r w:rsidRPr="00AA6418">
        <w:rPr>
          <w:rFonts w:ascii="Courier New" w:eastAsia="Courier New" w:hAnsi="Courier New" w:cs="Courier New"/>
          <w:i/>
          <w:color w:val="FF0000"/>
          <w:sz w:val="20"/>
          <w:szCs w:val="20"/>
        </w:rPr>
        <w:t>1,4);</w:t>
      </w:r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4 </w:t>
      </w:r>
      <w:proofErr w:type="spellStart"/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disini</w:t>
      </w:r>
      <w:proofErr w:type="spellEnd"/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adalah</w:t>
      </w:r>
      <w:proofErr w:type="spellEnd"/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4%</w:t>
      </w:r>
    </w:p>
    <w:p w14:paraId="0B6ED65E" w14:textId="77777777" w:rsidR="009A548C" w:rsidRPr="009A548C" w:rsidRDefault="009A548C" w:rsidP="009A548C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9A548C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CREATE PROCEDURE </w:t>
      </w:r>
      <w:proofErr w:type="spellStart"/>
      <w:r w:rsidRPr="009A548C">
        <w:rPr>
          <w:rFonts w:ascii="Courier New" w:eastAsia="Courier New" w:hAnsi="Courier New" w:cs="Courier New"/>
          <w:i/>
          <w:color w:val="FF0000"/>
          <w:sz w:val="20"/>
          <w:szCs w:val="20"/>
        </w:rPr>
        <w:t>pro_naikan_harga</w:t>
      </w:r>
      <w:proofErr w:type="spellEnd"/>
    </w:p>
    <w:p w14:paraId="0000000C" w14:textId="77777777" w:rsidR="00953508" w:rsidRDefault="000A677A">
      <w:pPr>
        <w:numPr>
          <w:ilvl w:val="0"/>
          <w:numId w:val="2"/>
        </w:numPr>
        <w:spacing w:line="360" w:lineRule="auto"/>
      </w:pP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b/>
        </w:rPr>
        <w:t>umur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date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dikurang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(integer) </w:t>
      </w:r>
      <w:proofErr w:type="spellStart"/>
      <w:r>
        <w:t>positif</w:t>
      </w:r>
      <w:proofErr w:type="spellEnd"/>
      <w:r>
        <w:t>.</w:t>
      </w:r>
    </w:p>
    <w:p w14:paraId="0000000D" w14:textId="2EB1CFB9" w:rsidR="00953508" w:rsidRDefault="000A677A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CREATE FUNCTION ...</w:t>
      </w:r>
    </w:p>
    <w:p w14:paraId="311A2633" w14:textId="77777777" w:rsidR="00894B6F" w:rsidRDefault="00894B6F" w:rsidP="00894B6F">
      <w:pPr>
        <w:spacing w:line="360" w:lineRule="auto"/>
        <w:ind w:left="720"/>
      </w:pPr>
      <w:r>
        <w:t xml:space="preserve">MariaDB [dbpos1]&gt; CREATE FUNCTION </w:t>
      </w:r>
      <w:proofErr w:type="spellStart"/>
      <w:proofErr w:type="gramStart"/>
      <w:r>
        <w:t>umur</w:t>
      </w:r>
      <w:proofErr w:type="spellEnd"/>
      <w:r>
        <w:t>(</w:t>
      </w:r>
      <w:proofErr w:type="spellStart"/>
      <w:proofErr w:type="gramEnd"/>
      <w:r>
        <w:t>tgl_lahir</w:t>
      </w:r>
      <w:proofErr w:type="spellEnd"/>
      <w:r>
        <w:t xml:space="preserve"> DATE)</w:t>
      </w:r>
    </w:p>
    <w:p w14:paraId="5338377F" w14:textId="77777777" w:rsidR="00894B6F" w:rsidRDefault="00894B6F" w:rsidP="00894B6F">
      <w:pPr>
        <w:spacing w:line="360" w:lineRule="auto"/>
        <w:ind w:left="720"/>
      </w:pPr>
      <w:r>
        <w:t xml:space="preserve">    -&gt; RETURNS INT</w:t>
      </w:r>
    </w:p>
    <w:p w14:paraId="2EB5F7D7" w14:textId="77777777" w:rsidR="00894B6F" w:rsidRDefault="00894B6F" w:rsidP="00894B6F">
      <w:pPr>
        <w:spacing w:line="360" w:lineRule="auto"/>
        <w:ind w:left="720"/>
      </w:pPr>
      <w:r>
        <w:t xml:space="preserve">    -&gt; BEGIN</w:t>
      </w:r>
    </w:p>
    <w:p w14:paraId="15F1B618" w14:textId="77777777" w:rsidR="00894B6F" w:rsidRDefault="00894B6F" w:rsidP="00894B6F">
      <w:pPr>
        <w:spacing w:line="360" w:lineRule="auto"/>
        <w:ind w:left="720"/>
      </w:pPr>
      <w:r>
        <w:t xml:space="preserve">    -&gt; DECLARE </w:t>
      </w:r>
      <w:proofErr w:type="spellStart"/>
      <w:r>
        <w:t>umur</w:t>
      </w:r>
      <w:proofErr w:type="spellEnd"/>
      <w:r>
        <w:t xml:space="preserve"> INT;</w:t>
      </w:r>
    </w:p>
    <w:p w14:paraId="74E37907" w14:textId="2F92598E" w:rsidR="00894B6F" w:rsidRDefault="00894B6F" w:rsidP="00894B6F">
      <w:pPr>
        <w:spacing w:line="360" w:lineRule="auto"/>
        <w:ind w:left="720"/>
      </w:pPr>
      <w:r>
        <w:t xml:space="preserve">    -&gt; </w:t>
      </w:r>
      <w:r w:rsidRPr="00894B6F">
        <w:t xml:space="preserve">SET </w:t>
      </w:r>
      <w:proofErr w:type="spellStart"/>
      <w:r w:rsidRPr="00894B6F">
        <w:t>umur</w:t>
      </w:r>
      <w:proofErr w:type="spellEnd"/>
      <w:r w:rsidRPr="00894B6F">
        <w:t xml:space="preserve"> = YEAR(</w:t>
      </w:r>
      <w:proofErr w:type="gramStart"/>
      <w:r w:rsidRPr="00894B6F">
        <w:t>CURDATE(</w:t>
      </w:r>
      <w:proofErr w:type="gramEnd"/>
      <w:r w:rsidRPr="00894B6F">
        <w:t xml:space="preserve">)) - </w:t>
      </w:r>
      <w:proofErr w:type="gramStart"/>
      <w:r w:rsidRPr="00894B6F">
        <w:t>YEAR(</w:t>
      </w:r>
      <w:proofErr w:type="spellStart"/>
      <w:proofErr w:type="gramEnd"/>
      <w:r w:rsidRPr="00894B6F">
        <w:t>tgl_lahir</w:t>
      </w:r>
      <w:proofErr w:type="spellEnd"/>
      <w:r w:rsidRPr="00894B6F">
        <w:t>);</w:t>
      </w:r>
    </w:p>
    <w:p w14:paraId="55A6F83A" w14:textId="77777777" w:rsidR="00894B6F" w:rsidRDefault="00894B6F" w:rsidP="00894B6F">
      <w:pPr>
        <w:spacing w:line="360" w:lineRule="auto"/>
        <w:ind w:left="720"/>
      </w:pPr>
      <w:r>
        <w:t xml:space="preserve">    -&gt; RETURN </w:t>
      </w:r>
      <w:proofErr w:type="spellStart"/>
      <w:r>
        <w:t>umur</w:t>
      </w:r>
      <w:proofErr w:type="spellEnd"/>
      <w:r>
        <w:t>;</w:t>
      </w:r>
    </w:p>
    <w:p w14:paraId="018DBE7D" w14:textId="77777777" w:rsidR="00894B6F" w:rsidRDefault="00894B6F" w:rsidP="00894B6F">
      <w:pPr>
        <w:spacing w:line="360" w:lineRule="auto"/>
        <w:ind w:left="720"/>
      </w:pPr>
      <w:r>
        <w:t xml:space="preserve">    -&gt; END $$</w:t>
      </w:r>
    </w:p>
    <w:p w14:paraId="767ABF39" w14:textId="208432A1" w:rsidR="00894B6F" w:rsidRDefault="00894B6F" w:rsidP="00894B6F">
      <w:pPr>
        <w:spacing w:line="360" w:lineRule="auto"/>
        <w:ind w:left="720"/>
      </w:pPr>
      <w:r>
        <w:t>Query OK, 0 rows affected (0.038 sec)</w:t>
      </w:r>
    </w:p>
    <w:p w14:paraId="0A96FD85" w14:textId="54544835" w:rsidR="00DF793B" w:rsidRDefault="00DF793B" w:rsidP="00894B6F">
      <w:pPr>
        <w:spacing w:line="360" w:lineRule="auto"/>
        <w:ind w:left="720"/>
      </w:pPr>
      <w:r w:rsidRPr="00DF793B">
        <w:t xml:space="preserve">MariaDB [dbpos1]&gt; SELECT nama, </w:t>
      </w:r>
      <w:proofErr w:type="spellStart"/>
      <w:r w:rsidRPr="00DF793B">
        <w:t>umur</w:t>
      </w:r>
      <w:proofErr w:type="spellEnd"/>
      <w:r w:rsidRPr="00DF793B">
        <w:t>(</w:t>
      </w:r>
      <w:proofErr w:type="spellStart"/>
      <w:r w:rsidRPr="00DF793B">
        <w:t>tgl_lahir</w:t>
      </w:r>
      <w:proofErr w:type="spellEnd"/>
      <w:r w:rsidRPr="00DF793B">
        <w:t xml:space="preserve">) AS </w:t>
      </w:r>
      <w:proofErr w:type="spellStart"/>
      <w:r w:rsidRPr="00DF793B">
        <w:t>umur</w:t>
      </w:r>
      <w:proofErr w:type="spellEnd"/>
      <w:r w:rsidRPr="00DF793B">
        <w:t xml:space="preserve"> FROM </w:t>
      </w:r>
      <w:proofErr w:type="spellStart"/>
      <w:r w:rsidRPr="00DF793B">
        <w:t>pelanggan</w:t>
      </w:r>
      <w:proofErr w:type="spellEnd"/>
      <w:r w:rsidRPr="00DF793B">
        <w:t>;</w:t>
      </w:r>
    </w:p>
    <w:p w14:paraId="0000000E" w14:textId="77777777" w:rsidR="00953508" w:rsidRDefault="000A677A">
      <w:pPr>
        <w:numPr>
          <w:ilvl w:val="0"/>
          <w:numId w:val="2"/>
        </w:numPr>
        <w:spacing w:line="360" w:lineRule="auto"/>
      </w:pPr>
      <w:proofErr w:type="spellStart"/>
      <w:r>
        <w:lastRenderedPageBreak/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b/>
        </w:rPr>
        <w:t>kategori_harga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argument </w:t>
      </w:r>
      <w:proofErr w:type="spellStart"/>
      <w:r>
        <w:t>tipe</w:t>
      </w:r>
      <w:proofErr w:type="spellEnd"/>
      <w:r>
        <w:t xml:space="preserve"> data double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string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: </w:t>
      </w:r>
    </w:p>
    <w:p w14:paraId="0000000F" w14:textId="77777777" w:rsidR="00953508" w:rsidRDefault="000A677A">
      <w:pPr>
        <w:numPr>
          <w:ilvl w:val="0"/>
          <w:numId w:val="1"/>
        </w:numPr>
        <w:spacing w:line="360" w:lineRule="auto"/>
      </w:pPr>
      <w:r>
        <w:t>0 – 500</w:t>
      </w:r>
      <w:proofErr w:type="gramStart"/>
      <w:r>
        <w:t>rb :</w:t>
      </w:r>
      <w:proofErr w:type="gramEnd"/>
      <w:r>
        <w:t xml:space="preserve"> </w:t>
      </w:r>
      <w:proofErr w:type="spellStart"/>
      <w:r>
        <w:t>murah</w:t>
      </w:r>
      <w:proofErr w:type="spellEnd"/>
    </w:p>
    <w:p w14:paraId="00000010" w14:textId="77777777" w:rsidR="00953508" w:rsidRDefault="000A677A">
      <w:pPr>
        <w:numPr>
          <w:ilvl w:val="0"/>
          <w:numId w:val="1"/>
        </w:numPr>
        <w:spacing w:line="360" w:lineRule="auto"/>
      </w:pPr>
      <w:r>
        <w:t xml:space="preserve">500rb – 3 </w:t>
      </w:r>
      <w:proofErr w:type="spellStart"/>
      <w:proofErr w:type="gramStart"/>
      <w:r>
        <w:t>juta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sedang</w:t>
      </w:r>
      <w:proofErr w:type="spellEnd"/>
    </w:p>
    <w:p w14:paraId="00000011" w14:textId="77777777" w:rsidR="00953508" w:rsidRDefault="000A677A">
      <w:pPr>
        <w:numPr>
          <w:ilvl w:val="0"/>
          <w:numId w:val="1"/>
        </w:numPr>
        <w:spacing w:line="360" w:lineRule="auto"/>
      </w:pPr>
      <w:r>
        <w:t xml:space="preserve">3jt – 10 </w:t>
      </w:r>
      <w:proofErr w:type="spellStart"/>
      <w:proofErr w:type="gramStart"/>
      <w:r>
        <w:t>juta</w:t>
      </w:r>
      <w:proofErr w:type="spellEnd"/>
      <w:r>
        <w:t xml:space="preserve"> :</w:t>
      </w:r>
      <w:proofErr w:type="gramEnd"/>
      <w:r>
        <w:t xml:space="preserve"> mahal </w:t>
      </w:r>
    </w:p>
    <w:p w14:paraId="00000012" w14:textId="77777777" w:rsidR="00953508" w:rsidRDefault="000A677A">
      <w:pPr>
        <w:numPr>
          <w:ilvl w:val="0"/>
          <w:numId w:val="1"/>
        </w:numPr>
        <w:spacing w:line="360" w:lineRule="auto"/>
      </w:pPr>
      <w:r>
        <w:t xml:space="preserve">&gt; 10 </w:t>
      </w:r>
      <w:proofErr w:type="spellStart"/>
      <w:proofErr w:type="gramStart"/>
      <w:r>
        <w:t>juta</w:t>
      </w:r>
      <w:proofErr w:type="spellEnd"/>
      <w:r>
        <w:t xml:space="preserve"> :</w:t>
      </w:r>
      <w:proofErr w:type="gramEnd"/>
      <w:r>
        <w:t xml:space="preserve"> sangat mahal</w:t>
      </w:r>
    </w:p>
    <w:p w14:paraId="00000013" w14:textId="3C068746" w:rsidR="00953508" w:rsidRDefault="000A677A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CREATE FUNCTION ...</w:t>
      </w:r>
    </w:p>
    <w:p w14:paraId="29FE43BB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MariaDB [dbkoperasi2]&gt; DELIMITER $$</w:t>
      </w:r>
    </w:p>
    <w:p w14:paraId="1A79198E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MariaDB [dbkoperasi2]&gt;</w:t>
      </w:r>
    </w:p>
    <w:p w14:paraId="32D60E0A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MariaDB [dbkoperasi2]&gt; CREATE FUNCTION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kategori_</w:t>
      </w:r>
      <w:proofErr w:type="gram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harga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(</w:t>
      </w:r>
      <w:proofErr w:type="spellStart"/>
      <w:proofErr w:type="gram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harga_jual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DOUBLE)</w:t>
      </w:r>
    </w:p>
    <w:p w14:paraId="58E56AFA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RETURNS </w:t>
      </w:r>
      <w:proofErr w:type="gram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VARCHAR(</w:t>
      </w:r>
      <w:proofErr w:type="gram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20)</w:t>
      </w:r>
    </w:p>
    <w:p w14:paraId="7445CE63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DETERMINISTIC</w:t>
      </w:r>
    </w:p>
    <w:p w14:paraId="350B9670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BEGIN</w:t>
      </w:r>
    </w:p>
    <w:p w14:paraId="189724E0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DECLARE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kategori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</w:t>
      </w:r>
      <w:proofErr w:type="gram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VARCHAR(</w:t>
      </w:r>
      <w:proofErr w:type="gram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20);</w:t>
      </w:r>
    </w:p>
    <w:p w14:paraId="796E6536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</w:t>
      </w:r>
    </w:p>
    <w:p w14:paraId="1B2DBF88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IF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harga_jual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&gt;= 0 AND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harga_jual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&lt;= 500000 THEN</w:t>
      </w:r>
    </w:p>
    <w:p w14:paraId="45198212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    SET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kategori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= '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murah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';</w:t>
      </w:r>
    </w:p>
    <w:p w14:paraId="7E9FD92E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ELSEIF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harga_jual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&gt; 500000 AND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harga_jual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&lt;= 3000000 THEN</w:t>
      </w:r>
    </w:p>
    <w:p w14:paraId="555BC873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    SET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kategori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= '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sedang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';</w:t>
      </w:r>
    </w:p>
    <w:p w14:paraId="3D25BEAA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ELSEIF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harga_jual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&gt; 3000000 AND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harga_jual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&lt;= 10000000 THEN</w:t>
      </w:r>
    </w:p>
    <w:p w14:paraId="6C106642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    SET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kategori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= 'mahal';</w:t>
      </w:r>
    </w:p>
    <w:p w14:paraId="4C2FDE66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ELSE</w:t>
      </w:r>
    </w:p>
    <w:p w14:paraId="6373C299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    SET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kategori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= 'sangat mahal';</w:t>
      </w:r>
    </w:p>
    <w:p w14:paraId="6AFD55B9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END IF;</w:t>
      </w:r>
    </w:p>
    <w:p w14:paraId="13CE9ADD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</w:t>
      </w:r>
    </w:p>
    <w:p w14:paraId="7817BF1D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    RETURN </w:t>
      </w:r>
      <w:proofErr w:type="spell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kategori</w:t>
      </w:r>
      <w:proofErr w:type="spellEnd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;</w:t>
      </w:r>
    </w:p>
    <w:p w14:paraId="420BA988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    -&gt; END $$</w:t>
      </w:r>
    </w:p>
    <w:p w14:paraId="547392C2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Query OK, 0 rows affected (0.011 sec)</w:t>
      </w:r>
    </w:p>
    <w:p w14:paraId="70D1F9D6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</w:p>
    <w:p w14:paraId="426A6D05" w14:textId="77777777" w:rsidR="001419CB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MariaDB [dbkoperasi2]&gt;</w:t>
      </w:r>
    </w:p>
    <w:p w14:paraId="618060FE" w14:textId="07E53069" w:rsidR="004F4B48" w:rsidRPr="001419CB" w:rsidRDefault="001419CB" w:rsidP="001419CB">
      <w:pPr>
        <w:spacing w:line="360" w:lineRule="auto"/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</w:pPr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 xml:space="preserve">MariaDB [dbkoperasi2]&gt; </w:t>
      </w:r>
      <w:proofErr w:type="gramStart"/>
      <w:r w:rsidRPr="001419CB">
        <w:rPr>
          <w:rFonts w:ascii="Courier New" w:eastAsia="Courier New" w:hAnsi="Courier New" w:cs="Courier New"/>
          <w:iCs/>
          <w:color w:val="000000" w:themeColor="text1"/>
          <w:sz w:val="20"/>
          <w:szCs w:val="20"/>
        </w:rPr>
        <w:t>DELIMITER ;</w:t>
      </w:r>
      <w:proofErr w:type="gramEnd"/>
    </w:p>
    <w:p w14:paraId="03FC9DEA" w14:textId="77777777" w:rsidR="004F4B48" w:rsidRDefault="004F4B48" w:rsidP="004F4B48">
      <w:pPr>
        <w:spacing w:line="360" w:lineRule="auto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sectPr w:rsidR="004F4B4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E89B" w14:textId="77777777" w:rsidR="008C19BD" w:rsidRDefault="008C19BD">
      <w:r>
        <w:separator/>
      </w:r>
    </w:p>
  </w:endnote>
  <w:endnote w:type="continuationSeparator" w:id="0">
    <w:p w14:paraId="32DE8195" w14:textId="77777777" w:rsidR="008C19BD" w:rsidRDefault="008C1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2D29A63D" w:rsidR="00953508" w:rsidRDefault="000A677A" w:rsidP="00D64909">
    <w:pPr>
      <w:pBdr>
        <w:top w:val="nil"/>
        <w:left w:val="nil"/>
        <w:bottom w:val="nil"/>
        <w:right w:val="nil"/>
        <w:between w:val="nil"/>
      </w:pBdr>
      <w:ind w:right="-705"/>
      <w:rPr>
        <w:color w:val="000000"/>
      </w:rPr>
    </w:pPr>
    <w:r>
      <w:rPr>
        <w:color w:val="5B9BD5"/>
        <w:sz w:val="20"/>
        <w:szCs w:val="20"/>
      </w:rPr>
      <w:t>Stored Procedures</w:t>
    </w:r>
    <w:r w:rsidR="00D64909">
      <w:rPr>
        <w:color w:val="5B9BD5"/>
        <w:sz w:val="20"/>
        <w:szCs w:val="20"/>
      </w:rPr>
      <w:t xml:space="preserve">, </w:t>
    </w:r>
    <w:r>
      <w:rPr>
        <w:color w:val="5B9BD5"/>
        <w:sz w:val="20"/>
        <w:szCs w:val="20"/>
      </w:rPr>
      <w:t>Stored Functions</w:t>
    </w:r>
    <w:r w:rsidR="00D64909">
      <w:rPr>
        <w:color w:val="5B9BD5"/>
        <w:sz w:val="20"/>
        <w:szCs w:val="20"/>
      </w:rPr>
      <w:t xml:space="preserve"> dan </w:t>
    </w:r>
    <w:r w:rsidR="003C5999">
      <w:rPr>
        <w:color w:val="5B9BD5"/>
        <w:sz w:val="20"/>
        <w:szCs w:val="20"/>
      </w:rPr>
      <w:t>Triggers</w:t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</w:r>
    <w:r>
      <w:rPr>
        <w:color w:val="5B9BD5"/>
        <w:sz w:val="20"/>
        <w:szCs w:val="20"/>
      </w:rPr>
      <w:tab/>
      <w:t xml:space="preserve">             </w:t>
    </w:r>
    <w:r>
      <w:rPr>
        <w:color w:val="5B9BD5"/>
        <w:sz w:val="20"/>
        <w:szCs w:val="20"/>
      </w:rPr>
      <w:fldChar w:fldCharType="begin"/>
    </w:r>
    <w:r>
      <w:rPr>
        <w:color w:val="5B9BD5"/>
        <w:sz w:val="20"/>
        <w:szCs w:val="20"/>
      </w:rPr>
      <w:instrText>PAGE</w:instrText>
    </w:r>
    <w:r>
      <w:rPr>
        <w:color w:val="5B9BD5"/>
        <w:sz w:val="20"/>
        <w:szCs w:val="20"/>
      </w:rPr>
      <w:fldChar w:fldCharType="separate"/>
    </w:r>
    <w:r w:rsidR="009A548C">
      <w:rPr>
        <w:noProof/>
        <w:color w:val="5B9BD5"/>
        <w:sz w:val="20"/>
        <w:szCs w:val="20"/>
      </w:rPr>
      <w:t>1</w:t>
    </w:r>
    <w:r>
      <w:rPr>
        <w:color w:val="5B9BD5"/>
        <w:sz w:val="20"/>
        <w:szCs w:val="20"/>
      </w:rPr>
      <w:fldChar w:fldCharType="end"/>
    </w:r>
  </w:p>
  <w:p w14:paraId="00000017" w14:textId="77777777" w:rsidR="00953508" w:rsidRDefault="00953508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FA80B" w14:textId="77777777" w:rsidR="008C19BD" w:rsidRDefault="008C19BD">
      <w:r>
        <w:separator/>
      </w:r>
    </w:p>
  </w:footnote>
  <w:footnote w:type="continuationSeparator" w:id="0">
    <w:p w14:paraId="19180951" w14:textId="77777777" w:rsidR="008C19BD" w:rsidRDefault="008C1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5" w14:textId="6F6D7F7E" w:rsidR="00953508" w:rsidRDefault="000A677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t>Worksheet-</w:t>
    </w:r>
    <w:r w:rsidR="00D64909">
      <w:t>6</w:t>
    </w:r>
    <w:r>
      <w:rPr>
        <w:color w:val="000000"/>
      </w:rPr>
      <w:t xml:space="preserve"> | </w:t>
    </w:r>
    <w:r>
      <w:t>Stored Procedures</w:t>
    </w:r>
    <w:r w:rsidR="0077678B">
      <w:t xml:space="preserve"> dan</w:t>
    </w:r>
    <w:r>
      <w:t xml:space="preserve"> Stored Functions</w:t>
    </w:r>
    <w:r w:rsidR="00C93D1F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1119"/>
    <w:multiLevelType w:val="multilevel"/>
    <w:tmpl w:val="2E9C8E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1B23763"/>
    <w:multiLevelType w:val="multilevel"/>
    <w:tmpl w:val="44A02F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8190378"/>
    <w:multiLevelType w:val="multilevel"/>
    <w:tmpl w:val="6C567E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0D73742"/>
    <w:multiLevelType w:val="multilevel"/>
    <w:tmpl w:val="568211AA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BC16B70"/>
    <w:multiLevelType w:val="multilevel"/>
    <w:tmpl w:val="D98C76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BD8600B"/>
    <w:multiLevelType w:val="hybridMultilevel"/>
    <w:tmpl w:val="27EA977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353961401">
    <w:abstractNumId w:val="0"/>
  </w:num>
  <w:num w:numId="2" w16cid:durableId="455224347">
    <w:abstractNumId w:val="1"/>
  </w:num>
  <w:num w:numId="3" w16cid:durableId="269900416">
    <w:abstractNumId w:val="2"/>
  </w:num>
  <w:num w:numId="4" w16cid:durableId="330763315">
    <w:abstractNumId w:val="5"/>
  </w:num>
  <w:num w:numId="5" w16cid:durableId="13562721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0528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508"/>
    <w:rsid w:val="00080ADA"/>
    <w:rsid w:val="00080E16"/>
    <w:rsid w:val="000A3034"/>
    <w:rsid w:val="000A677A"/>
    <w:rsid w:val="000B023B"/>
    <w:rsid w:val="001419CB"/>
    <w:rsid w:val="0018251D"/>
    <w:rsid w:val="0025250A"/>
    <w:rsid w:val="0025410E"/>
    <w:rsid w:val="002B31B4"/>
    <w:rsid w:val="003555A7"/>
    <w:rsid w:val="00374C19"/>
    <w:rsid w:val="003C5999"/>
    <w:rsid w:val="003E6476"/>
    <w:rsid w:val="00436DD0"/>
    <w:rsid w:val="00437F6D"/>
    <w:rsid w:val="00493F90"/>
    <w:rsid w:val="004F4B48"/>
    <w:rsid w:val="00763BA3"/>
    <w:rsid w:val="0077678B"/>
    <w:rsid w:val="007D2556"/>
    <w:rsid w:val="00894B6F"/>
    <w:rsid w:val="008C19BD"/>
    <w:rsid w:val="00953508"/>
    <w:rsid w:val="009A548C"/>
    <w:rsid w:val="009A69A1"/>
    <w:rsid w:val="00A0402C"/>
    <w:rsid w:val="00A1333A"/>
    <w:rsid w:val="00A746E8"/>
    <w:rsid w:val="00AA6418"/>
    <w:rsid w:val="00AB08D0"/>
    <w:rsid w:val="00AF0AF6"/>
    <w:rsid w:val="00B55605"/>
    <w:rsid w:val="00BC784A"/>
    <w:rsid w:val="00C130CE"/>
    <w:rsid w:val="00C7175A"/>
    <w:rsid w:val="00C93D1F"/>
    <w:rsid w:val="00CF04E0"/>
    <w:rsid w:val="00CF0A38"/>
    <w:rsid w:val="00D64909"/>
    <w:rsid w:val="00DF793B"/>
    <w:rsid w:val="00E03D5B"/>
    <w:rsid w:val="00E30BE4"/>
    <w:rsid w:val="00E5366D"/>
    <w:rsid w:val="00E71D50"/>
    <w:rsid w:val="00ED7CE8"/>
    <w:rsid w:val="00F4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45B92"/>
  <w15:docId w15:val="{DFAA846F-1109-473C-9ABE-2D134E78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840C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37F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A7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Z2UOIIWUmCL/gEnCPr2ImWkkFA==">AMUW2mXvr3wjCxGXPLeILbG9fezekk+MDPs+falXTRcykdtLlVfMwlHmzTL53ldOF6TrO+Cwkm3LFRoao6W97Va2pgyxAfvuDUciduClJmR1jYYMP6HupSU=</go:docsCustomData>
</go:gDocsCustomXmlDataStorage>
</file>

<file path=customXml/itemProps1.xml><?xml version="1.0" encoding="utf-8"?>
<ds:datastoreItem xmlns:ds="http://schemas.openxmlformats.org/officeDocument/2006/customXml" ds:itemID="{0B49FB8A-2C5D-405D-B0E3-5BE8767178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rojulman</dc:creator>
  <cp:lastModifiedBy>Alfan Ridho</cp:lastModifiedBy>
  <cp:revision>27</cp:revision>
  <dcterms:created xsi:type="dcterms:W3CDTF">2023-10-17T07:58:00Z</dcterms:created>
  <dcterms:modified xsi:type="dcterms:W3CDTF">2025-04-19T10:49:00Z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